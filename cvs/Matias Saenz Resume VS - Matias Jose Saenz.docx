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47" w:type="dxa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5638"/>
        <w:gridCol w:w="1854"/>
        <w:gridCol w:w="3755"/>
      </w:tblGrid>
      <w:tr w:rsidR="00AE654F" w:rsidRPr="006B63F3" w14:paraId="12428965" w14:textId="77777777" w:rsidTr="00A46E8B">
        <w:trPr>
          <w:trHeight w:val="487"/>
          <w:jc w:val="center"/>
        </w:trPr>
        <w:tc>
          <w:tcPr>
            <w:tcW w:w="7492" w:type="dxa"/>
            <w:gridSpan w:val="2"/>
            <w:tcBorders>
              <w:bottom w:val="single" w:sz="12" w:space="0" w:color="auto"/>
            </w:tcBorders>
          </w:tcPr>
          <w:p w14:paraId="26F1A3A2" w14:textId="3C1C3DD8" w:rsidR="00C93FA9" w:rsidRPr="001A2116" w:rsidRDefault="004C482F" w:rsidP="009F1D77">
            <w:pPr>
              <w:spacing w:after="0"/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 xml:space="preserve">Matias Jose Saenz </w:t>
            </w:r>
          </w:p>
        </w:tc>
        <w:tc>
          <w:tcPr>
            <w:tcW w:w="3755" w:type="dxa"/>
            <w:tcBorders>
              <w:bottom w:val="single" w:sz="12" w:space="0" w:color="auto"/>
            </w:tcBorders>
            <w:vAlign w:val="bottom"/>
          </w:tcPr>
          <w:p w14:paraId="1F1F5286" w14:textId="6C2F01D1" w:rsidR="00153A38" w:rsidRPr="008A5FD2" w:rsidRDefault="00C62756" w:rsidP="009F1D77">
            <w:pPr>
              <w:spacing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2731 Durant Ave.</w:t>
            </w:r>
            <w:r w:rsidR="001941FA" w:rsidRPr="001941FA">
              <w:rPr>
                <w:rFonts w:ascii="Times New Roman" w:hAnsi="Times New Roman"/>
              </w:rPr>
              <w:t xml:space="preserve"> </w:t>
            </w:r>
          </w:p>
          <w:p w14:paraId="0FAD9BE6" w14:textId="57BE9BE3" w:rsidR="008A5FD2" w:rsidRPr="008A5FD2" w:rsidRDefault="001941FA" w:rsidP="009F1D77">
            <w:pPr>
              <w:spacing w:after="0"/>
              <w:jc w:val="right"/>
              <w:rPr>
                <w:rFonts w:ascii="Times New Roman" w:hAnsi="Times New Roman"/>
              </w:rPr>
            </w:pPr>
            <w:r w:rsidRPr="001941FA">
              <w:rPr>
                <w:rFonts w:ascii="Times New Roman" w:hAnsi="Times New Roman"/>
              </w:rPr>
              <w:t>Berkeley, California</w:t>
            </w:r>
          </w:p>
        </w:tc>
      </w:tr>
      <w:tr w:rsidR="00AE654F" w:rsidRPr="008A5FD2" w14:paraId="39841753" w14:textId="77777777" w:rsidTr="00A46E8B">
        <w:trPr>
          <w:trHeight w:val="300"/>
          <w:jc w:val="center"/>
        </w:trPr>
        <w:tc>
          <w:tcPr>
            <w:tcW w:w="7492" w:type="dxa"/>
            <w:gridSpan w:val="2"/>
            <w:tcBorders>
              <w:top w:val="single" w:sz="12" w:space="0" w:color="auto"/>
            </w:tcBorders>
          </w:tcPr>
          <w:p w14:paraId="1D9D9C12" w14:textId="4B9A96AC" w:rsidR="007004E4" w:rsidRPr="008A5FD2" w:rsidRDefault="004C482F" w:rsidP="009F1D77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saenz@berkeley.edu</w:t>
            </w:r>
          </w:p>
        </w:tc>
        <w:tc>
          <w:tcPr>
            <w:tcW w:w="3755" w:type="dxa"/>
            <w:tcBorders>
              <w:top w:val="single" w:sz="12" w:space="0" w:color="auto"/>
            </w:tcBorders>
          </w:tcPr>
          <w:p w14:paraId="427910BE" w14:textId="5907E7F5" w:rsidR="004B2626" w:rsidRPr="008A5FD2" w:rsidRDefault="000B6E8B" w:rsidP="009F1D77">
            <w:pPr>
              <w:spacing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206-730-8551</w:t>
            </w:r>
          </w:p>
        </w:tc>
      </w:tr>
      <w:tr w:rsidR="00AE654F" w:rsidRPr="008A5FD2" w14:paraId="4D3D52B1" w14:textId="77777777" w:rsidTr="00F717C3">
        <w:trPr>
          <w:gridAfter w:val="1"/>
          <w:wAfter w:w="3755" w:type="dxa"/>
          <w:trHeight w:val="56"/>
          <w:jc w:val="center"/>
        </w:trPr>
        <w:tc>
          <w:tcPr>
            <w:tcW w:w="7492" w:type="dxa"/>
            <w:gridSpan w:val="2"/>
          </w:tcPr>
          <w:p w14:paraId="1B7F9DE0" w14:textId="4F45F258" w:rsidR="00AE654F" w:rsidRPr="008A5FD2" w:rsidRDefault="00AE654F" w:rsidP="009F1D77">
            <w:pPr>
              <w:spacing w:after="0"/>
              <w:rPr>
                <w:rFonts w:ascii="Times New Roman" w:hAnsi="Times New Roman"/>
              </w:rPr>
            </w:pPr>
          </w:p>
        </w:tc>
      </w:tr>
      <w:tr w:rsidR="00AE654F" w:rsidRPr="008A5FD2" w14:paraId="5463680A" w14:textId="77777777" w:rsidTr="00A46E8B">
        <w:trPr>
          <w:trHeight w:val="20"/>
          <w:jc w:val="center"/>
        </w:trPr>
        <w:tc>
          <w:tcPr>
            <w:tcW w:w="7492" w:type="dxa"/>
            <w:gridSpan w:val="2"/>
          </w:tcPr>
          <w:p w14:paraId="449A214C" w14:textId="349D8A37" w:rsidR="00497D8E" w:rsidRPr="008411A8" w:rsidRDefault="00497D8E" w:rsidP="009F1D77">
            <w:pPr>
              <w:spacing w:after="0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411A8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E</w:t>
            </w:r>
            <w:r w:rsidR="00234A84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DUCATION</w:t>
            </w:r>
          </w:p>
        </w:tc>
        <w:tc>
          <w:tcPr>
            <w:tcW w:w="3755" w:type="dxa"/>
          </w:tcPr>
          <w:p w14:paraId="67FC4802" w14:textId="77777777" w:rsidR="00497D8E" w:rsidRPr="008411A8" w:rsidRDefault="00497D8E" w:rsidP="009F1D77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654F" w:rsidRPr="008A5FD2" w14:paraId="4A5D096F" w14:textId="77777777" w:rsidTr="00A46E8B">
        <w:trPr>
          <w:trHeight w:val="20"/>
          <w:jc w:val="center"/>
        </w:trPr>
        <w:tc>
          <w:tcPr>
            <w:tcW w:w="7492" w:type="dxa"/>
            <w:gridSpan w:val="2"/>
          </w:tcPr>
          <w:p w14:paraId="33E1149B" w14:textId="540D0559" w:rsidR="00A24EA7" w:rsidRDefault="008D570C" w:rsidP="009F1D77">
            <w:pPr>
              <w:spacing w:after="0"/>
              <w:rPr>
                <w:rFonts w:ascii="Times New Roman" w:hAnsi="Times New Roman"/>
                <w:i/>
                <w:sz w:val="20"/>
                <w:szCs w:val="20"/>
              </w:rPr>
            </w:pPr>
            <w:r w:rsidRPr="00B348A7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UC Berkeley</w:t>
            </w:r>
            <w:r w:rsidR="00D96DCE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>,</w:t>
            </w:r>
            <w:r w:rsidRPr="00B348A7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Haas School of Business</w:t>
            </w:r>
            <w:r w:rsidR="002C155F">
              <w:rPr>
                <w:rFonts w:ascii="Times New Roman" w:hAnsi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  <w:p w14:paraId="5181EC8C" w14:textId="5912D208" w:rsidR="00497D8E" w:rsidRPr="00DD073F" w:rsidRDefault="00DD073F" w:rsidP="009F1D77">
            <w:pPr>
              <w:spacing w:after="0"/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</w:pPr>
            <w:r w:rsidRPr="00DD073F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B.A. in Business Administration</w:t>
            </w:r>
          </w:p>
        </w:tc>
        <w:tc>
          <w:tcPr>
            <w:tcW w:w="3755" w:type="dxa"/>
          </w:tcPr>
          <w:p w14:paraId="7A41D388" w14:textId="209FEE1B" w:rsidR="00497D8E" w:rsidRPr="008411A8" w:rsidRDefault="00882189" w:rsidP="00882189">
            <w:pPr>
              <w:spacing w:after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         </w:t>
            </w:r>
            <w:r w:rsidR="00497D8E" w:rsidRPr="008411A8">
              <w:rPr>
                <w:rFonts w:ascii="Times New Roman" w:hAnsi="Times New Roman"/>
                <w:i/>
                <w:sz w:val="20"/>
                <w:szCs w:val="20"/>
              </w:rPr>
              <w:t xml:space="preserve">Class of </w:t>
            </w:r>
            <w:r w:rsidR="000B6E8B">
              <w:rPr>
                <w:rFonts w:ascii="Times New Roman" w:hAnsi="Times New Roman"/>
                <w:i/>
                <w:sz w:val="20"/>
                <w:szCs w:val="20"/>
              </w:rPr>
              <w:t>2027</w:t>
            </w:r>
          </w:p>
        </w:tc>
      </w:tr>
      <w:tr w:rsidR="00AE654F" w:rsidRPr="008A5FD2" w14:paraId="12DDE43F" w14:textId="77777777" w:rsidTr="009F1D77">
        <w:trPr>
          <w:trHeight w:val="20"/>
          <w:jc w:val="center"/>
        </w:trPr>
        <w:tc>
          <w:tcPr>
            <w:tcW w:w="11247" w:type="dxa"/>
            <w:gridSpan w:val="3"/>
          </w:tcPr>
          <w:p w14:paraId="4DB71F41" w14:textId="435F14C9" w:rsidR="005303B7" w:rsidRPr="005303B7" w:rsidRDefault="009864F5" w:rsidP="005303B7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</w:t>
            </w:r>
            <w:r w:rsidR="00497D8E" w:rsidRPr="008411A8">
              <w:rPr>
                <w:rFonts w:ascii="Times New Roman" w:hAnsi="Times New Roman"/>
                <w:sz w:val="20"/>
                <w:szCs w:val="20"/>
              </w:rPr>
              <w:t>umulative GPA: 3.</w:t>
            </w:r>
            <w:r w:rsidR="001F0813">
              <w:rPr>
                <w:rFonts w:ascii="Times New Roman" w:hAnsi="Times New Roman"/>
                <w:sz w:val="20"/>
                <w:szCs w:val="20"/>
              </w:rPr>
              <w:t>9</w:t>
            </w:r>
            <w:r w:rsidR="00497D8E" w:rsidRPr="008411A8">
              <w:rPr>
                <w:rFonts w:ascii="Times New Roman" w:hAnsi="Times New Roman"/>
                <w:sz w:val="20"/>
                <w:szCs w:val="20"/>
              </w:rPr>
              <w:t>/4.0</w:t>
            </w:r>
          </w:p>
          <w:p w14:paraId="4F5AC350" w14:textId="77777777" w:rsidR="002E29F7" w:rsidRPr="002E29F7" w:rsidRDefault="002E29F7" w:rsidP="002E29F7">
            <w:pPr>
              <w:pStyle w:val="NoSpacing1"/>
              <w:rPr>
                <w:rFonts w:ascii="Times New Roman" w:hAnsi="Times New Roman"/>
                <w:b/>
                <w:sz w:val="20"/>
                <w:szCs w:val="20"/>
              </w:rPr>
            </w:pPr>
            <w:r w:rsidRPr="002E29F7">
              <w:rPr>
                <w:rFonts w:ascii="Times New Roman" w:hAnsi="Times New Roman"/>
                <w:b/>
                <w:sz w:val="20"/>
                <w:szCs w:val="20"/>
              </w:rPr>
              <w:t>Honors &amp; Awards</w:t>
            </w:r>
          </w:p>
          <w:p w14:paraId="6803A2A9" w14:textId="4B3D0B9F" w:rsidR="002E29F7" w:rsidRPr="002E29F7" w:rsidRDefault="002E29F7" w:rsidP="002E29F7">
            <w:pPr>
              <w:pStyle w:val="NoSpacing1"/>
              <w:rPr>
                <w:rFonts w:ascii="Times New Roman" w:hAnsi="Times New Roman"/>
                <w:sz w:val="20"/>
                <w:szCs w:val="20"/>
              </w:rPr>
            </w:pPr>
            <w:r w:rsidRPr="002E29F7">
              <w:rPr>
                <w:rFonts w:ascii="Times New Roman" w:hAnsi="Times New Roman"/>
                <w:sz w:val="20"/>
                <w:szCs w:val="20"/>
              </w:rPr>
              <w:t xml:space="preserve">• Jack Kent Cooke College Scholar </w:t>
            </w:r>
            <w:r w:rsidR="00855730">
              <w:rPr>
                <w:rFonts w:ascii="Times New Roman" w:hAnsi="Times New Roman"/>
                <w:sz w:val="20"/>
                <w:szCs w:val="20"/>
              </w:rPr>
              <w:t>-</w:t>
            </w:r>
            <w:r w:rsidRPr="002E29F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02A54">
              <w:rPr>
                <w:rFonts w:ascii="Times New Roman" w:hAnsi="Times New Roman"/>
                <w:sz w:val="20"/>
                <w:szCs w:val="20"/>
              </w:rPr>
              <w:t>$165</w:t>
            </w:r>
            <w:r w:rsidR="007E0E55">
              <w:rPr>
                <w:rFonts w:ascii="Times New Roman" w:hAnsi="Times New Roman"/>
                <w:sz w:val="20"/>
                <w:szCs w:val="20"/>
              </w:rPr>
              <w:t>K</w:t>
            </w:r>
            <w:r w:rsidR="00002A54">
              <w:rPr>
                <w:rFonts w:ascii="Times New Roman" w:hAnsi="Times New Roman"/>
                <w:sz w:val="20"/>
                <w:szCs w:val="20"/>
              </w:rPr>
              <w:t xml:space="preserve"> scholarship </w:t>
            </w:r>
            <w:r w:rsidRPr="002E29F7">
              <w:rPr>
                <w:rFonts w:ascii="Times New Roman" w:hAnsi="Times New Roman"/>
                <w:sz w:val="20"/>
                <w:szCs w:val="20"/>
              </w:rPr>
              <w:t xml:space="preserve">awarded to </w:t>
            </w:r>
            <w:r w:rsidR="00CA083B">
              <w:rPr>
                <w:rFonts w:ascii="Times New Roman" w:hAnsi="Times New Roman"/>
                <w:sz w:val="20"/>
                <w:szCs w:val="20"/>
              </w:rPr>
              <w:t xml:space="preserve">top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80 </w:t>
            </w:r>
            <w:r w:rsidRPr="002E29F7">
              <w:rPr>
                <w:rFonts w:ascii="Times New Roman" w:hAnsi="Times New Roman"/>
                <w:sz w:val="20"/>
                <w:szCs w:val="20"/>
              </w:rPr>
              <w:t xml:space="preserve">students </w:t>
            </w:r>
            <w:r w:rsidR="0075674A">
              <w:rPr>
                <w:rFonts w:ascii="Times New Roman" w:hAnsi="Times New Roman"/>
                <w:sz w:val="20"/>
                <w:szCs w:val="20"/>
              </w:rPr>
              <w:t>internationally.</w:t>
            </w:r>
          </w:p>
          <w:p w14:paraId="6E841BFC" w14:textId="633A7E09" w:rsidR="002E29F7" w:rsidRPr="002E29F7" w:rsidRDefault="002E29F7" w:rsidP="002E29F7">
            <w:pPr>
              <w:pStyle w:val="NoSpacing1"/>
              <w:rPr>
                <w:rFonts w:ascii="Times New Roman" w:hAnsi="Times New Roman"/>
                <w:sz w:val="20"/>
                <w:szCs w:val="20"/>
              </w:rPr>
            </w:pPr>
            <w:r w:rsidRPr="002E29F7">
              <w:rPr>
                <w:rFonts w:ascii="Times New Roman" w:hAnsi="Times New Roman"/>
                <w:sz w:val="20"/>
                <w:szCs w:val="20"/>
              </w:rPr>
              <w:t xml:space="preserve">• All-USA Academic Team Scholar </w:t>
            </w:r>
            <w:r w:rsidR="00855730">
              <w:rPr>
                <w:rFonts w:ascii="Times New Roman" w:hAnsi="Times New Roman"/>
                <w:sz w:val="20"/>
                <w:szCs w:val="20"/>
              </w:rPr>
              <w:t>-</w:t>
            </w:r>
            <w:r w:rsidRPr="002E29F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C02E0">
              <w:rPr>
                <w:rFonts w:ascii="Times New Roman" w:hAnsi="Times New Roman"/>
                <w:sz w:val="20"/>
                <w:szCs w:val="20"/>
              </w:rPr>
              <w:t>$10</w:t>
            </w:r>
            <w:r w:rsidR="007E0E55">
              <w:rPr>
                <w:rFonts w:ascii="Times New Roman" w:hAnsi="Times New Roman"/>
                <w:sz w:val="20"/>
                <w:szCs w:val="20"/>
              </w:rPr>
              <w:t>K</w:t>
            </w:r>
            <w:r w:rsidR="00BC02E0">
              <w:rPr>
                <w:rFonts w:ascii="Times New Roman" w:hAnsi="Times New Roman"/>
                <w:sz w:val="20"/>
                <w:szCs w:val="20"/>
              </w:rPr>
              <w:t xml:space="preserve"> scholarship </w:t>
            </w:r>
            <w:r w:rsidR="0075674A">
              <w:rPr>
                <w:rFonts w:ascii="Times New Roman" w:hAnsi="Times New Roman"/>
                <w:sz w:val="20"/>
                <w:szCs w:val="20"/>
              </w:rPr>
              <w:t xml:space="preserve">awarded to </w:t>
            </w:r>
            <w:r w:rsidR="00CA083B">
              <w:rPr>
                <w:rFonts w:ascii="Times New Roman" w:hAnsi="Times New Roman"/>
                <w:sz w:val="20"/>
                <w:szCs w:val="20"/>
              </w:rPr>
              <w:t xml:space="preserve">top </w:t>
            </w:r>
            <w:r w:rsidR="0075674A">
              <w:rPr>
                <w:rFonts w:ascii="Times New Roman" w:hAnsi="Times New Roman"/>
                <w:sz w:val="20"/>
                <w:szCs w:val="20"/>
              </w:rPr>
              <w:t>20 students nationally.</w:t>
            </w:r>
          </w:p>
          <w:p w14:paraId="4B358640" w14:textId="77777777" w:rsidR="00FC59E7" w:rsidRDefault="002E29F7" w:rsidP="00202C3B">
            <w:pPr>
              <w:pStyle w:val="NoSpacing1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2E29F7">
              <w:rPr>
                <w:rFonts w:ascii="Times New Roman" w:hAnsi="Times New Roman"/>
                <w:sz w:val="20"/>
                <w:szCs w:val="20"/>
              </w:rPr>
              <w:t>• President’s List</w:t>
            </w:r>
            <w:r w:rsidR="00855730">
              <w:rPr>
                <w:rFonts w:ascii="Times New Roman" w:hAnsi="Times New Roman"/>
                <w:sz w:val="20"/>
                <w:szCs w:val="20"/>
              </w:rPr>
              <w:t xml:space="preserve"> -</w:t>
            </w:r>
            <w:r w:rsidRPr="002E29F7">
              <w:rPr>
                <w:rFonts w:ascii="Times New Roman" w:hAnsi="Times New Roman"/>
                <w:sz w:val="20"/>
                <w:szCs w:val="20"/>
              </w:rPr>
              <w:t xml:space="preserve"> 4x recipient</w:t>
            </w:r>
          </w:p>
          <w:p w14:paraId="0864820D" w14:textId="7C4FBB83" w:rsidR="00202C3B" w:rsidRPr="00FC59E7" w:rsidRDefault="00202C3B" w:rsidP="00202C3B">
            <w:pPr>
              <w:pStyle w:val="NoSpacing1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654F" w:rsidRPr="008A5FD2" w14:paraId="21F92AB1" w14:textId="77777777" w:rsidTr="00731E7F">
        <w:trPr>
          <w:trHeight w:val="46"/>
          <w:jc w:val="center"/>
        </w:trPr>
        <w:tc>
          <w:tcPr>
            <w:tcW w:w="7492" w:type="dxa"/>
            <w:gridSpan w:val="2"/>
          </w:tcPr>
          <w:p w14:paraId="30939502" w14:textId="5FAFD84D" w:rsidR="00EE4AFD" w:rsidRPr="008411A8" w:rsidRDefault="00234A84" w:rsidP="009F1D77">
            <w:pPr>
              <w:spacing w:after="0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WORK EXPERIENCE</w:t>
            </w:r>
          </w:p>
        </w:tc>
        <w:tc>
          <w:tcPr>
            <w:tcW w:w="3755" w:type="dxa"/>
          </w:tcPr>
          <w:p w14:paraId="28C829D2" w14:textId="77777777" w:rsidR="00497D8E" w:rsidRPr="008411A8" w:rsidRDefault="00497D8E" w:rsidP="009F1D77">
            <w:pPr>
              <w:spacing w:after="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654F" w:rsidRPr="008A5FD2" w14:paraId="2FC7D941" w14:textId="77777777" w:rsidTr="004B68ED">
        <w:trPr>
          <w:trHeight w:val="5584"/>
          <w:jc w:val="center"/>
        </w:trPr>
        <w:tc>
          <w:tcPr>
            <w:tcW w:w="11247" w:type="dxa"/>
            <w:gridSpan w:val="3"/>
          </w:tcPr>
          <w:p w14:paraId="7C53D70F" w14:textId="6F7DB695" w:rsidR="00A92A51" w:rsidRPr="007D2E40" w:rsidRDefault="00A92A51" w:rsidP="00A92A51">
            <w:pPr>
              <w:pStyle w:val="NoSpacing1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D81BC7">
              <w:rPr>
                <w:rFonts w:ascii="Times New Roman" w:hAnsi="Times New Roman"/>
                <w:b/>
                <w:sz w:val="20"/>
                <w:szCs w:val="20"/>
              </w:rPr>
              <w:t>Energy Innovation Capital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</w:t>
            </w:r>
            <w:r w:rsidR="0019416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  <w:p w14:paraId="376E4E71" w14:textId="77777777" w:rsidR="00A92A51" w:rsidRPr="00A46E8B" w:rsidRDefault="00A92A51" w:rsidP="00A92A51">
            <w:pPr>
              <w:pStyle w:val="NoSpacing1"/>
              <w:spacing w:line="276" w:lineRule="auto"/>
              <w:rPr>
                <w:rFonts w:ascii="Times New Roman" w:hAnsi="Times New Roman"/>
                <w:bCs/>
                <w:i/>
                <w:sz w:val="20"/>
                <w:szCs w:val="20"/>
              </w:rPr>
            </w:pPr>
            <w:r w:rsidRPr="007D2E40">
              <w:rPr>
                <w:rFonts w:ascii="Times New Roman" w:hAnsi="Times New Roman"/>
                <w:i/>
                <w:sz w:val="20"/>
                <w:szCs w:val="20"/>
              </w:rPr>
              <w:t>Investment Analyst Intern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bCs/>
                <w:i/>
                <w:sz w:val="20"/>
                <w:szCs w:val="20"/>
              </w:rPr>
              <w:t>July 2024</w:t>
            </w:r>
            <w:r w:rsidRPr="00ED2292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Sep 2024 </w:t>
            </w:r>
          </w:p>
          <w:p w14:paraId="7B226E85" w14:textId="5855477C" w:rsidR="00F64D9C" w:rsidRDefault="00F75073" w:rsidP="00A92A51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 w:rsidRPr="00F75073">
              <w:rPr>
                <w:rFonts w:ascii="Times New Roman" w:hAnsi="Times New Roman"/>
                <w:sz w:val="20"/>
                <w:szCs w:val="20"/>
              </w:rPr>
              <w:t>Conducted diligence on 12 early-stage energy tech companies, building unit economics models, TAM estimates, and revenue forecasts to support investment evaluations.</w:t>
            </w:r>
          </w:p>
          <w:p w14:paraId="64DB4473" w14:textId="6401D2B9" w:rsidR="00F717C3" w:rsidRPr="00F717C3" w:rsidRDefault="00F717C3" w:rsidP="00F717C3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 w:rsidRPr="00F717C3">
              <w:rPr>
                <w:rFonts w:ascii="Times New Roman" w:hAnsi="Times New Roman"/>
                <w:sz w:val="20"/>
                <w:szCs w:val="20"/>
              </w:rPr>
              <w:t xml:space="preserve">Researched potential investments through market mapping, industry publications, and venture databases; narrowed 5 opportunities to 1 finalist and developed an investment presentation on its market, </w:t>
            </w:r>
            <w:r w:rsidR="002A1CB4" w:rsidRPr="00F717C3">
              <w:rPr>
                <w:rFonts w:ascii="Times New Roman" w:hAnsi="Times New Roman"/>
                <w:sz w:val="20"/>
                <w:szCs w:val="20"/>
              </w:rPr>
              <w:t>financial</w:t>
            </w:r>
            <w:r w:rsidRPr="00F717C3">
              <w:rPr>
                <w:rFonts w:ascii="Times New Roman" w:hAnsi="Times New Roman"/>
                <w:sz w:val="20"/>
                <w:szCs w:val="20"/>
              </w:rPr>
              <w:t>, and competitive positioning, which was used in the final review for a $400M+ AUM venture fund.</w:t>
            </w:r>
          </w:p>
          <w:p w14:paraId="20364138" w14:textId="77777777" w:rsidR="00A92A51" w:rsidRPr="007D2E40" w:rsidRDefault="00A92A51" w:rsidP="00A92A51">
            <w:pPr>
              <w:pStyle w:val="NoSpacing1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Proactiviti.com                                                                                                                                                                                      </w:t>
            </w:r>
          </w:p>
          <w:p w14:paraId="5C70C959" w14:textId="5EEA843E" w:rsidR="00A92A51" w:rsidRDefault="00792534" w:rsidP="00A92A51">
            <w:pPr>
              <w:pStyle w:val="NoSpacing1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Founding </w:t>
            </w:r>
            <w:r w:rsidR="00A92A51">
              <w:rPr>
                <w:rFonts w:ascii="Times New Roman" w:hAnsi="Times New Roman"/>
                <w:i/>
                <w:sz w:val="20"/>
                <w:szCs w:val="20"/>
              </w:rPr>
              <w:t>Recruiter</w:t>
            </w:r>
            <w:r w:rsidR="00B164DD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B164DD" w:rsidRPr="00B164DD">
              <w:rPr>
                <w:rFonts w:ascii="Times New Roman" w:hAnsi="Times New Roman"/>
                <w:i/>
                <w:sz w:val="20"/>
                <w:szCs w:val="20"/>
              </w:rPr>
              <w:t>&amp; Operations</w:t>
            </w:r>
            <w:r w:rsidR="00A92A51">
              <w:rPr>
                <w:rFonts w:ascii="Times New Roman" w:hAnsi="Times New Roman"/>
                <w:i/>
                <w:sz w:val="20"/>
                <w:szCs w:val="20"/>
              </w:rPr>
              <w:t xml:space="preserve">                                                                                                 </w:t>
            </w:r>
            <w:r w:rsidR="002454CA">
              <w:rPr>
                <w:rFonts w:ascii="Times New Roman" w:hAnsi="Times New Roman"/>
                <w:i/>
                <w:sz w:val="20"/>
                <w:szCs w:val="20"/>
              </w:rPr>
              <w:t xml:space="preserve">                           </w:t>
            </w:r>
            <w:r w:rsidR="00346D9A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A92A51">
              <w:rPr>
                <w:rFonts w:ascii="Times New Roman" w:hAnsi="Times New Roman"/>
                <w:i/>
                <w:sz w:val="20"/>
                <w:szCs w:val="20"/>
              </w:rPr>
              <w:t xml:space="preserve"> June 2022 </w:t>
            </w:r>
            <w:r w:rsidR="00A92A51" w:rsidRPr="00ED2292">
              <w:rPr>
                <w:rFonts w:ascii="Times New Roman" w:hAnsi="Times New Roman"/>
                <w:bCs/>
                <w:i/>
                <w:sz w:val="20"/>
                <w:szCs w:val="20"/>
              </w:rPr>
              <w:t>–</w:t>
            </w:r>
            <w:r w:rsidR="00A92A51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</w:t>
            </w:r>
            <w:r w:rsidR="00346D9A">
              <w:rPr>
                <w:rFonts w:ascii="Times New Roman" w:hAnsi="Times New Roman"/>
                <w:bCs/>
                <w:i/>
                <w:sz w:val="20"/>
                <w:szCs w:val="20"/>
              </w:rPr>
              <w:t>August 2025</w:t>
            </w:r>
          </w:p>
          <w:p w14:paraId="6DE94A86" w14:textId="25FE2F17" w:rsidR="00A92A51" w:rsidRDefault="004E4E98" w:rsidP="00A92A51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Co-l</w:t>
            </w:r>
            <w:r w:rsidR="009D6EC0" w:rsidRPr="009D6EC0">
              <w:rPr>
                <w:rFonts w:ascii="Times New Roman" w:hAnsi="Times New Roman"/>
                <w:sz w:val="20"/>
                <w:szCs w:val="20"/>
              </w:rPr>
              <w:t>aunch</w:t>
            </w:r>
            <w:r>
              <w:rPr>
                <w:rFonts w:ascii="Times New Roman" w:hAnsi="Times New Roman"/>
                <w:sz w:val="20"/>
                <w:szCs w:val="20"/>
              </w:rPr>
              <w:t>ed</w:t>
            </w:r>
            <w:r w:rsidR="009D6EC0" w:rsidRPr="009D6EC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9D6EC0" w:rsidRPr="009D6EC0">
              <w:rPr>
                <w:rFonts w:ascii="Times New Roman" w:hAnsi="Times New Roman"/>
                <w:sz w:val="20"/>
                <w:szCs w:val="20"/>
              </w:rPr>
              <w:t>Proactiviti</w:t>
            </w:r>
            <w:proofErr w:type="spellEnd"/>
            <w:r w:rsidR="009D6EC0" w:rsidRPr="009D6EC0">
              <w:rPr>
                <w:rFonts w:ascii="Times New Roman" w:hAnsi="Times New Roman"/>
                <w:sz w:val="20"/>
                <w:szCs w:val="20"/>
              </w:rPr>
              <w:t xml:space="preserve"> and scale</w:t>
            </w:r>
            <w:r w:rsidR="002A1CB4">
              <w:rPr>
                <w:rFonts w:ascii="Times New Roman" w:hAnsi="Times New Roman"/>
                <w:sz w:val="20"/>
                <w:szCs w:val="20"/>
              </w:rPr>
              <w:t>d</w:t>
            </w:r>
            <w:r w:rsidR="009D6EC0" w:rsidRPr="009D6EC0">
              <w:rPr>
                <w:rFonts w:ascii="Times New Roman" w:hAnsi="Times New Roman"/>
                <w:sz w:val="20"/>
                <w:szCs w:val="20"/>
              </w:rPr>
              <w:t xml:space="preserve"> to $2.3M ARR with a &lt;5-person founding team, leading GTM and recruiting operations.</w:t>
            </w:r>
          </w:p>
          <w:p w14:paraId="29DCE5CD" w14:textId="5A459326" w:rsidR="00A92A51" w:rsidRDefault="00FE1FB6" w:rsidP="00A92A51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 w:rsidRPr="00FE1FB6">
              <w:rPr>
                <w:rFonts w:ascii="Times New Roman" w:hAnsi="Times New Roman"/>
                <w:sz w:val="20"/>
                <w:szCs w:val="20"/>
              </w:rPr>
              <w:t>Created competitive analyses of recruiting platforms and market trends to inform GTM strategy in tech talent sourcing.</w:t>
            </w:r>
          </w:p>
          <w:p w14:paraId="099678BD" w14:textId="4B016B6C" w:rsidR="00DE4CFC" w:rsidRDefault="00DE4CFC" w:rsidP="00A92A51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 w:rsidRPr="00DE4CFC">
              <w:rPr>
                <w:rFonts w:ascii="Times New Roman" w:hAnsi="Times New Roman"/>
                <w:sz w:val="20"/>
                <w:szCs w:val="20"/>
              </w:rPr>
              <w:t>Supported budget management and financial analysis, including cash flow tracking and cost optimization to maintain profitability during rapid growth.</w:t>
            </w:r>
          </w:p>
          <w:p w14:paraId="5B7EF7C4" w14:textId="2BE5B7AB" w:rsidR="007D7F59" w:rsidRPr="00F717C3" w:rsidRDefault="007A42A1" w:rsidP="00EA0B5E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Led </w:t>
            </w:r>
            <w:r w:rsidRPr="007A42A1">
              <w:rPr>
                <w:rFonts w:ascii="Times New Roman" w:hAnsi="Times New Roman"/>
                <w:sz w:val="20"/>
                <w:szCs w:val="20"/>
              </w:rPr>
              <w:t>recruitment strategy for 20+ engineers across startups, aligning talent acquisition with product milestones and growth metrics to accelerate client companies’ market entry and scaling.</w:t>
            </w:r>
          </w:p>
          <w:p w14:paraId="6D8259D0" w14:textId="3CCA0115" w:rsidR="00EA0B5E" w:rsidRDefault="00F933E4" w:rsidP="00EA0B5E">
            <w:pPr>
              <w:pStyle w:val="NoSpacing1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F933E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Founder, Alma                                                         </w:t>
            </w:r>
            <w:r w:rsidR="00B06BBA" w:rsidRPr="00F933E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  </w:t>
            </w:r>
            <w:r w:rsidR="00EA0B5E" w:rsidRPr="00F933E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                                        </w:t>
            </w:r>
            <w:r w:rsidR="005E639F" w:rsidRPr="00F933E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 </w:t>
            </w:r>
            <w:r w:rsidR="00EA0B5E" w:rsidRPr="00F933E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                                                      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 </w:t>
            </w:r>
            <w:r w:rsidR="00EA0B5E" w:rsidRPr="00F933E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      </w:t>
            </w:r>
            <w:r w:rsidR="00EA0B5E">
              <w:rPr>
                <w:rFonts w:ascii="Times New Roman" w:hAnsi="Times New Roman"/>
                <w:i/>
                <w:sz w:val="20"/>
                <w:szCs w:val="20"/>
              </w:rPr>
              <w:t xml:space="preserve">Sep 2023 </w:t>
            </w:r>
            <w:r w:rsidR="00EA0B5E" w:rsidRPr="00ED2292">
              <w:rPr>
                <w:rFonts w:ascii="Times New Roman" w:hAnsi="Times New Roman"/>
                <w:bCs/>
                <w:i/>
                <w:sz w:val="20"/>
                <w:szCs w:val="20"/>
              </w:rPr>
              <w:t>–</w:t>
            </w:r>
            <w:r w:rsidR="00EA0B5E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June 2025</w:t>
            </w:r>
          </w:p>
          <w:p w14:paraId="6E5F314C" w14:textId="477ECA50" w:rsidR="00C42C12" w:rsidRDefault="00A97E8F" w:rsidP="00195580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 w:rsidRPr="00A97E8F">
              <w:rPr>
                <w:rFonts w:ascii="Times New Roman" w:hAnsi="Times New Roman"/>
                <w:sz w:val="20"/>
                <w:szCs w:val="20"/>
              </w:rPr>
              <w:t>While working as a Spanish medical interpreter, identified a systemic gap in accessible social support for immigrant patients in high-stress healthcare settings.</w:t>
            </w:r>
          </w:p>
          <w:p w14:paraId="0D8B3047" w14:textId="37F6F8D4" w:rsidR="00C74F30" w:rsidRPr="00C74F30" w:rsidRDefault="00B06BBA" w:rsidP="00C74F30">
            <w:pPr>
              <w:pStyle w:val="NoSpacing1"/>
              <w:numPr>
                <w:ilvl w:val="0"/>
                <w:numId w:val="1"/>
              </w:numPr>
              <w:spacing w:line="276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 w:rsidRPr="00B06BBA">
              <w:rPr>
                <w:rFonts w:ascii="Times New Roman" w:hAnsi="Times New Roman"/>
                <w:sz w:val="20"/>
                <w:szCs w:val="20"/>
              </w:rPr>
              <w:t xml:space="preserve">Designed, built, and launched Alma, an AI-powered platform connecting </w:t>
            </w:r>
            <w:r w:rsidR="00DB1120">
              <w:rPr>
                <w:rFonts w:ascii="Times New Roman" w:hAnsi="Times New Roman"/>
                <w:sz w:val="20"/>
                <w:szCs w:val="20"/>
              </w:rPr>
              <w:t xml:space="preserve">3k+ </w:t>
            </w:r>
            <w:r w:rsidRPr="00B06BBA">
              <w:rPr>
                <w:rFonts w:ascii="Times New Roman" w:hAnsi="Times New Roman"/>
                <w:sz w:val="20"/>
                <w:szCs w:val="20"/>
              </w:rPr>
              <w:t>immigrants to legal aid, housing, and translation services</w:t>
            </w:r>
            <w:r w:rsidR="00C74F30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AE654F" w:rsidRPr="008A5FD2" w14:paraId="19A53AD3" w14:textId="77777777" w:rsidTr="009F1D77">
        <w:trPr>
          <w:trHeight w:val="149"/>
          <w:jc w:val="center"/>
        </w:trPr>
        <w:tc>
          <w:tcPr>
            <w:tcW w:w="11247" w:type="dxa"/>
            <w:gridSpan w:val="3"/>
          </w:tcPr>
          <w:p w14:paraId="48A9155C" w14:textId="5AC2F851" w:rsidR="00D54105" w:rsidRPr="00CB5372" w:rsidRDefault="008A5FD2" w:rsidP="009F1D77">
            <w:pPr>
              <w:pStyle w:val="NoSpacing1"/>
              <w:spacing w:line="276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411A8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L</w:t>
            </w:r>
            <w:r w:rsidR="00497D8E" w:rsidRPr="008411A8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EADERSHIP</w:t>
            </w:r>
          </w:p>
        </w:tc>
      </w:tr>
      <w:tr w:rsidR="00AE654F" w:rsidRPr="008A5FD2" w14:paraId="2DFBB695" w14:textId="77777777" w:rsidTr="00A46E8B">
        <w:trPr>
          <w:trHeight w:val="428"/>
          <w:jc w:val="center"/>
        </w:trPr>
        <w:tc>
          <w:tcPr>
            <w:tcW w:w="5638" w:type="dxa"/>
          </w:tcPr>
          <w:p w14:paraId="72CE604E" w14:textId="104F1DBF" w:rsidR="00497D8E" w:rsidRPr="008411A8" w:rsidRDefault="0012420C" w:rsidP="009F1D77">
            <w:pPr>
              <w:pStyle w:val="NoSpacing1"/>
              <w:spacing w:line="276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Finance Society</w:t>
            </w:r>
          </w:p>
          <w:p w14:paraId="72517E41" w14:textId="63555B1C" w:rsidR="00497D8E" w:rsidRPr="008411A8" w:rsidRDefault="0012420C" w:rsidP="009F1D77">
            <w:pPr>
              <w:spacing w:after="0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Presiden</w:t>
            </w:r>
            <w:r w:rsidR="00DD5319">
              <w:rPr>
                <w:rFonts w:ascii="Times New Roman" w:hAnsi="Times New Roman"/>
                <w:i/>
                <w:sz w:val="20"/>
                <w:szCs w:val="20"/>
              </w:rPr>
              <w:t>t / Founder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5609" w:type="dxa"/>
            <w:gridSpan w:val="2"/>
          </w:tcPr>
          <w:p w14:paraId="3B656F70" w14:textId="5D3B3F96" w:rsidR="00497D8E" w:rsidRPr="008411A8" w:rsidRDefault="00497D8E" w:rsidP="009F1D77">
            <w:pPr>
              <w:pStyle w:val="NoSpacing1"/>
              <w:spacing w:line="276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</w:p>
          <w:p w14:paraId="3D70DDDA" w14:textId="1E1CF717" w:rsidR="00497D8E" w:rsidRPr="008411A8" w:rsidRDefault="00471267" w:rsidP="00471267">
            <w:pPr>
              <w:spacing w:after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 xml:space="preserve">                                                                   </w:t>
            </w:r>
            <w:r w:rsidR="00302D7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 xml:space="preserve"> </w:t>
            </w:r>
            <w:r w:rsidR="00436C3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 xml:space="preserve"> </w:t>
            </w:r>
            <w:r w:rsidR="00302D73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 xml:space="preserve">   </w:t>
            </w:r>
            <w:r w:rsidR="006E2E7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 xml:space="preserve"> </w:t>
            </w:r>
            <w:r w:rsidR="0066540D" w:rsidRPr="008411A8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Se</w:t>
            </w:r>
            <w:r w:rsidR="00ED22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 202</w:t>
            </w:r>
            <w:r w:rsidR="00E92618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3</w:t>
            </w:r>
            <w:r w:rsidR="00497D8E" w:rsidRPr="008411A8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 xml:space="preserve"> – </w:t>
            </w:r>
            <w:r w:rsidR="00E92618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June 2025</w:t>
            </w:r>
          </w:p>
        </w:tc>
      </w:tr>
      <w:tr w:rsidR="00AE654F" w:rsidRPr="008A5FD2" w14:paraId="28DE819F" w14:textId="77777777" w:rsidTr="00B41853">
        <w:trPr>
          <w:trHeight w:val="2668"/>
          <w:jc w:val="center"/>
        </w:trPr>
        <w:tc>
          <w:tcPr>
            <w:tcW w:w="11247" w:type="dxa"/>
            <w:gridSpan w:val="3"/>
          </w:tcPr>
          <w:p w14:paraId="6AF1C919" w14:textId="0925A4A8" w:rsidR="005F2D7D" w:rsidRPr="005F2D7D" w:rsidRDefault="005F2D7D" w:rsidP="005F2D7D">
            <w:pPr>
              <w:pStyle w:val="NoSpacing1"/>
              <w:numPr>
                <w:ilvl w:val="0"/>
                <w:numId w:val="1"/>
              </w:numPr>
              <w:spacing w:line="276" w:lineRule="auto"/>
              <w:ind w:left="540"/>
              <w:rPr>
                <w:rFonts w:ascii="Times New Roman" w:hAnsi="Times New Roman"/>
                <w:bCs/>
                <w:sz w:val="20"/>
                <w:szCs w:val="20"/>
              </w:rPr>
            </w:pPr>
            <w:r w:rsidRPr="005F2D7D">
              <w:rPr>
                <w:rFonts w:ascii="Times New Roman" w:hAnsi="Times New Roman"/>
                <w:bCs/>
                <w:sz w:val="20"/>
                <w:szCs w:val="20"/>
              </w:rPr>
              <w:t xml:space="preserve">Founded and grew club to 80+ members, producing weekly content on market trends, investment strategy, and </w:t>
            </w:r>
            <w:r w:rsidR="00561251">
              <w:rPr>
                <w:rFonts w:ascii="Times New Roman" w:hAnsi="Times New Roman"/>
                <w:bCs/>
                <w:sz w:val="20"/>
                <w:szCs w:val="20"/>
              </w:rPr>
              <w:t xml:space="preserve">startup </w:t>
            </w:r>
            <w:r w:rsidRPr="005F2D7D">
              <w:rPr>
                <w:rFonts w:ascii="Times New Roman" w:hAnsi="Times New Roman"/>
                <w:bCs/>
                <w:sz w:val="20"/>
                <w:szCs w:val="20"/>
              </w:rPr>
              <w:t>case studies; led team to win University of Washington International Business Case Competition.</w:t>
            </w:r>
          </w:p>
          <w:p w14:paraId="09C6E769" w14:textId="39F4383F" w:rsidR="00BA2819" w:rsidRPr="005F2D7D" w:rsidRDefault="00BA2819" w:rsidP="005F2D7D">
            <w:pPr>
              <w:pStyle w:val="NoSpacing1"/>
              <w:spacing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5F2D7D">
              <w:rPr>
                <w:rFonts w:ascii="Times New Roman" w:hAnsi="Times New Roman"/>
                <w:b/>
                <w:sz w:val="20"/>
                <w:szCs w:val="20"/>
              </w:rPr>
              <w:t>Iniciativa</w:t>
            </w:r>
            <w:proofErr w:type="spellEnd"/>
            <w:r w:rsidRPr="005F2D7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F2D7D">
              <w:rPr>
                <w:rFonts w:ascii="Times New Roman" w:hAnsi="Times New Roman"/>
                <w:b/>
                <w:sz w:val="20"/>
                <w:szCs w:val="20"/>
              </w:rPr>
              <w:t>Horizontes</w:t>
            </w:r>
            <w:proofErr w:type="spellEnd"/>
            <w:r w:rsidRPr="005F2D7D">
              <w:rPr>
                <w:rFonts w:ascii="Times New Roman" w:hAnsi="Times New Roman"/>
                <w:b/>
                <w:sz w:val="20"/>
                <w:szCs w:val="20"/>
              </w:rPr>
              <w:t xml:space="preserve"> Brillantes </w:t>
            </w:r>
          </w:p>
          <w:p w14:paraId="458526C6" w14:textId="6C7C275C" w:rsidR="000E2B1A" w:rsidRPr="000E2B1A" w:rsidRDefault="00124C93" w:rsidP="00BA2819">
            <w:pPr>
              <w:pStyle w:val="NoSpacing1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Mentor / Founder</w:t>
            </w:r>
            <w:r w:rsidR="00DD5319">
              <w:rPr>
                <w:rFonts w:ascii="Times New Roman" w:hAnsi="Times New Roman"/>
                <w:i/>
                <w:sz w:val="20"/>
                <w:szCs w:val="20"/>
              </w:rPr>
              <w:t xml:space="preserve">                                                                                                                                   </w:t>
            </w:r>
            <w:r w:rsidR="000E2B1A">
              <w:rPr>
                <w:rFonts w:ascii="Times New Roman" w:hAnsi="Times New Roman"/>
                <w:i/>
                <w:sz w:val="20"/>
                <w:szCs w:val="20"/>
              </w:rPr>
              <w:t xml:space="preserve">                        </w:t>
            </w:r>
            <w:r w:rsidR="00144D2D">
              <w:rPr>
                <w:rFonts w:ascii="Times New Roman" w:hAnsi="Times New Roman"/>
                <w:i/>
                <w:sz w:val="20"/>
                <w:szCs w:val="20"/>
              </w:rPr>
              <w:t xml:space="preserve">  </w:t>
            </w:r>
            <w:r w:rsidR="000E2B1A">
              <w:rPr>
                <w:rFonts w:ascii="Times New Roman" w:hAnsi="Times New Roman"/>
                <w:i/>
                <w:sz w:val="20"/>
                <w:szCs w:val="20"/>
              </w:rPr>
              <w:t xml:space="preserve">   </w:t>
            </w:r>
            <w:r w:rsidR="00144D2D">
              <w:rPr>
                <w:rFonts w:ascii="Times New Roman" w:hAnsi="Times New Roman"/>
                <w:i/>
                <w:sz w:val="20"/>
                <w:szCs w:val="20"/>
              </w:rPr>
              <w:t>Sep 2023 – Present</w:t>
            </w:r>
            <w:r w:rsidR="000E2B1A">
              <w:rPr>
                <w:rFonts w:ascii="Times New Roman" w:hAnsi="Times New Roman"/>
                <w:i/>
                <w:sz w:val="20"/>
                <w:szCs w:val="20"/>
              </w:rPr>
              <w:t xml:space="preserve">               </w:t>
            </w:r>
          </w:p>
          <w:p w14:paraId="0F10923D" w14:textId="28D5E2A2" w:rsidR="00BA2819" w:rsidRPr="009521CC" w:rsidRDefault="0092077E" w:rsidP="009521C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sz w:val="20"/>
                <w:szCs w:val="20"/>
              </w:rPr>
            </w:pPr>
            <w:r w:rsidRPr="0092077E">
              <w:rPr>
                <w:rFonts w:ascii="Times New Roman" w:hAnsi="Times New Roman"/>
                <w:sz w:val="20"/>
                <w:szCs w:val="20"/>
              </w:rPr>
              <w:t>Guiding 5 first-gen immigrant high school students on academic and career pathways, including college applications and financial aid planning.</w:t>
            </w:r>
          </w:p>
          <w:p w14:paraId="7DF3C416" w14:textId="77777777" w:rsidR="0036715B" w:rsidRPr="003D783A" w:rsidRDefault="0036715B" w:rsidP="0036715B">
            <w:pPr>
              <w:pStyle w:val="NoSpacing1"/>
              <w:spacing w:line="276" w:lineRule="auto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  <w:p w14:paraId="44A94770" w14:textId="0AAE3B8E" w:rsidR="00B41853" w:rsidRDefault="009F298D" w:rsidP="0036715B">
            <w:pPr>
              <w:pStyle w:val="NoSpacing1"/>
              <w:spacing w:line="276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AFFILITATIONS</w:t>
            </w:r>
          </w:p>
          <w:p w14:paraId="0CAC177C" w14:textId="35AD6C0E" w:rsidR="003D783A" w:rsidRPr="00C53257" w:rsidRDefault="00365F14" w:rsidP="00C53257">
            <w:pPr>
              <w:pStyle w:val="NoSpacing1"/>
              <w:numPr>
                <w:ilvl w:val="0"/>
                <w:numId w:val="1"/>
              </w:numPr>
              <w:spacing w:line="276" w:lineRule="auto"/>
              <w:ind w:left="54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65F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Completed Fundamentals of Alternative Investments (FAI) certification through Wall Street Bound; trained in capital markets and pitch preparation.</w:t>
            </w:r>
          </w:p>
          <w:p w14:paraId="13F578F0" w14:textId="7FF3378F" w:rsidR="00144815" w:rsidRDefault="00A926E5" w:rsidP="00144815">
            <w:pPr>
              <w:pStyle w:val="NoSpacing1"/>
              <w:numPr>
                <w:ilvl w:val="0"/>
                <w:numId w:val="1"/>
              </w:numPr>
              <w:spacing w:line="276" w:lineRule="auto"/>
              <w:ind w:left="54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A926E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Actively engage in Bay Area startup ecosystem through founder meetups, demo days, and investor panels.</w:t>
            </w:r>
          </w:p>
          <w:p w14:paraId="670EA72F" w14:textId="77777777" w:rsidR="00C53257" w:rsidRDefault="00C53257" w:rsidP="00C53257">
            <w:pPr>
              <w:pStyle w:val="NoSpacing1"/>
              <w:spacing w:line="276" w:lineRule="auto"/>
              <w:ind w:left="54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  <w:p w14:paraId="7DC5D08C" w14:textId="79D56E0F" w:rsidR="00876D2C" w:rsidRPr="00002A54" w:rsidRDefault="00943F12" w:rsidP="00DA4BF0">
            <w:pPr>
              <w:pStyle w:val="NoSpacing1"/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43F1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Skills:</w:t>
            </w:r>
            <w:r w:rsidRPr="00943F1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="003115F5" w:rsidRPr="003115F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Excel, </w:t>
            </w:r>
            <w:proofErr w:type="spellStart"/>
            <w:r w:rsidR="003115F5" w:rsidRPr="003115F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PitchBook</w:t>
            </w:r>
            <w:proofErr w:type="spellEnd"/>
            <w:r w:rsidR="003115F5" w:rsidRPr="003115F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Crunchbase, Market Sizing (TAM/SAM/SOM), Competitive Analysis, Deal Sourcing, Industry Research, CRM Tools, Report Writing, Presentation Delivery, Partnership Development, Cross-Cultural Communication, Python (basic), Spanish (native</w:t>
            </w:r>
            <w:r w:rsidR="0076495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7C19D854" w14:textId="77777777" w:rsidR="00876D2C" w:rsidRPr="00923AA1" w:rsidRDefault="00876D2C" w:rsidP="00AB4BC5">
      <w:pPr>
        <w:rPr>
          <w:b/>
          <w:color w:val="2E74B5"/>
          <w:sz w:val="2"/>
          <w:szCs w:val="2"/>
        </w:rPr>
      </w:pPr>
    </w:p>
    <w:sectPr w:rsidR="00876D2C" w:rsidRPr="00923AA1" w:rsidSect="00DF0F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64D4777C"/>
    <w:multiLevelType w:val="hybridMultilevel"/>
    <w:tmpl w:val="86CE361A"/>
    <w:lvl w:ilvl="0" w:tplc="C57A95A6">
      <w:start w:val="20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67D9E"/>
    <w:multiLevelType w:val="hybridMultilevel"/>
    <w:tmpl w:val="28268E18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802B4"/>
    <w:multiLevelType w:val="hybridMultilevel"/>
    <w:tmpl w:val="D570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548691">
    <w:abstractNumId w:val="4"/>
  </w:num>
  <w:num w:numId="2" w16cid:durableId="1008756205">
    <w:abstractNumId w:val="5"/>
  </w:num>
  <w:num w:numId="3" w16cid:durableId="61849268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02A54"/>
    <w:rsid w:val="00007D01"/>
    <w:rsid w:val="00014004"/>
    <w:rsid w:val="0002155A"/>
    <w:rsid w:val="000303D4"/>
    <w:rsid w:val="000363EA"/>
    <w:rsid w:val="0004220B"/>
    <w:rsid w:val="00043988"/>
    <w:rsid w:val="000444F8"/>
    <w:rsid w:val="0005080D"/>
    <w:rsid w:val="000551AF"/>
    <w:rsid w:val="00066385"/>
    <w:rsid w:val="00071CDA"/>
    <w:rsid w:val="00077EA2"/>
    <w:rsid w:val="00095566"/>
    <w:rsid w:val="00097D78"/>
    <w:rsid w:val="000B64CB"/>
    <w:rsid w:val="000B68A8"/>
    <w:rsid w:val="000B6CEE"/>
    <w:rsid w:val="000B6E8B"/>
    <w:rsid w:val="000C019A"/>
    <w:rsid w:val="000C1B48"/>
    <w:rsid w:val="000C4330"/>
    <w:rsid w:val="000C7D3D"/>
    <w:rsid w:val="000E09FB"/>
    <w:rsid w:val="000E1041"/>
    <w:rsid w:val="000E2B1A"/>
    <w:rsid w:val="000E3E67"/>
    <w:rsid w:val="000E4A95"/>
    <w:rsid w:val="000F0285"/>
    <w:rsid w:val="000F0DC8"/>
    <w:rsid w:val="000F3050"/>
    <w:rsid w:val="00100911"/>
    <w:rsid w:val="00102B87"/>
    <w:rsid w:val="0010671B"/>
    <w:rsid w:val="00107D1C"/>
    <w:rsid w:val="0011238B"/>
    <w:rsid w:val="00112CE0"/>
    <w:rsid w:val="00117210"/>
    <w:rsid w:val="0012256A"/>
    <w:rsid w:val="0012420C"/>
    <w:rsid w:val="00124C1F"/>
    <w:rsid w:val="00124C51"/>
    <w:rsid w:val="00124C93"/>
    <w:rsid w:val="00131B4C"/>
    <w:rsid w:val="00133020"/>
    <w:rsid w:val="001342D1"/>
    <w:rsid w:val="00144815"/>
    <w:rsid w:val="00144D2D"/>
    <w:rsid w:val="00150977"/>
    <w:rsid w:val="00150C91"/>
    <w:rsid w:val="00151162"/>
    <w:rsid w:val="0015215A"/>
    <w:rsid w:val="00153A38"/>
    <w:rsid w:val="00154492"/>
    <w:rsid w:val="001562F9"/>
    <w:rsid w:val="00162435"/>
    <w:rsid w:val="0016344C"/>
    <w:rsid w:val="00170439"/>
    <w:rsid w:val="001821EB"/>
    <w:rsid w:val="0018692D"/>
    <w:rsid w:val="00186C83"/>
    <w:rsid w:val="00186E71"/>
    <w:rsid w:val="00192A42"/>
    <w:rsid w:val="0019416D"/>
    <w:rsid w:val="001941FA"/>
    <w:rsid w:val="00195580"/>
    <w:rsid w:val="0019749F"/>
    <w:rsid w:val="001A0118"/>
    <w:rsid w:val="001A2116"/>
    <w:rsid w:val="001A7E9F"/>
    <w:rsid w:val="001B3238"/>
    <w:rsid w:val="001B494F"/>
    <w:rsid w:val="001C4638"/>
    <w:rsid w:val="001C71D8"/>
    <w:rsid w:val="001D0279"/>
    <w:rsid w:val="001D3871"/>
    <w:rsid w:val="001D427E"/>
    <w:rsid w:val="001D4A91"/>
    <w:rsid w:val="001D5876"/>
    <w:rsid w:val="001D6D16"/>
    <w:rsid w:val="001E251C"/>
    <w:rsid w:val="001E3646"/>
    <w:rsid w:val="001F04E9"/>
    <w:rsid w:val="001F0813"/>
    <w:rsid w:val="001F1E3A"/>
    <w:rsid w:val="002029F8"/>
    <w:rsid w:val="00202C3B"/>
    <w:rsid w:val="00202F9C"/>
    <w:rsid w:val="002071ED"/>
    <w:rsid w:val="00207CDE"/>
    <w:rsid w:val="0021574E"/>
    <w:rsid w:val="00215C80"/>
    <w:rsid w:val="002259D9"/>
    <w:rsid w:val="00234A84"/>
    <w:rsid w:val="0023746E"/>
    <w:rsid w:val="002454CA"/>
    <w:rsid w:val="00247545"/>
    <w:rsid w:val="002503BF"/>
    <w:rsid w:val="00256C97"/>
    <w:rsid w:val="00262783"/>
    <w:rsid w:val="00273256"/>
    <w:rsid w:val="00274A35"/>
    <w:rsid w:val="00281406"/>
    <w:rsid w:val="00281626"/>
    <w:rsid w:val="00287162"/>
    <w:rsid w:val="00294289"/>
    <w:rsid w:val="00294604"/>
    <w:rsid w:val="002A1CB4"/>
    <w:rsid w:val="002B2924"/>
    <w:rsid w:val="002B585F"/>
    <w:rsid w:val="002C0E3E"/>
    <w:rsid w:val="002C155F"/>
    <w:rsid w:val="002C382B"/>
    <w:rsid w:val="002D08C6"/>
    <w:rsid w:val="002D4BDF"/>
    <w:rsid w:val="002D6FF3"/>
    <w:rsid w:val="002E0159"/>
    <w:rsid w:val="002E0326"/>
    <w:rsid w:val="002E06F9"/>
    <w:rsid w:val="002E29F7"/>
    <w:rsid w:val="002E3F48"/>
    <w:rsid w:val="002E4956"/>
    <w:rsid w:val="002E5372"/>
    <w:rsid w:val="002E67D5"/>
    <w:rsid w:val="002E6AA2"/>
    <w:rsid w:val="002E7769"/>
    <w:rsid w:val="002E7F4A"/>
    <w:rsid w:val="002F289E"/>
    <w:rsid w:val="002F6F18"/>
    <w:rsid w:val="002F7BBC"/>
    <w:rsid w:val="00300B7E"/>
    <w:rsid w:val="00302D73"/>
    <w:rsid w:val="00303A23"/>
    <w:rsid w:val="00304DF5"/>
    <w:rsid w:val="00305D1C"/>
    <w:rsid w:val="003115F5"/>
    <w:rsid w:val="003234B9"/>
    <w:rsid w:val="00327333"/>
    <w:rsid w:val="00331CE1"/>
    <w:rsid w:val="00332356"/>
    <w:rsid w:val="00332F78"/>
    <w:rsid w:val="003360CA"/>
    <w:rsid w:val="00346BAC"/>
    <w:rsid w:val="00346D9A"/>
    <w:rsid w:val="003565FC"/>
    <w:rsid w:val="0036205C"/>
    <w:rsid w:val="00365F14"/>
    <w:rsid w:val="0036715B"/>
    <w:rsid w:val="0037418A"/>
    <w:rsid w:val="00376D26"/>
    <w:rsid w:val="00380260"/>
    <w:rsid w:val="003847AE"/>
    <w:rsid w:val="00387DFC"/>
    <w:rsid w:val="00391233"/>
    <w:rsid w:val="00391507"/>
    <w:rsid w:val="003A0507"/>
    <w:rsid w:val="003A1941"/>
    <w:rsid w:val="003A4537"/>
    <w:rsid w:val="003B01D7"/>
    <w:rsid w:val="003B3A8F"/>
    <w:rsid w:val="003B5F70"/>
    <w:rsid w:val="003C32BA"/>
    <w:rsid w:val="003C39CE"/>
    <w:rsid w:val="003C7164"/>
    <w:rsid w:val="003C7791"/>
    <w:rsid w:val="003C7A23"/>
    <w:rsid w:val="003D6861"/>
    <w:rsid w:val="003D783A"/>
    <w:rsid w:val="003E08B1"/>
    <w:rsid w:val="003E107C"/>
    <w:rsid w:val="003E3390"/>
    <w:rsid w:val="003F0E90"/>
    <w:rsid w:val="003F5AF8"/>
    <w:rsid w:val="003F5F23"/>
    <w:rsid w:val="003F6A41"/>
    <w:rsid w:val="0040039D"/>
    <w:rsid w:val="00400F70"/>
    <w:rsid w:val="0040456E"/>
    <w:rsid w:val="004051E4"/>
    <w:rsid w:val="00405E64"/>
    <w:rsid w:val="00413C9E"/>
    <w:rsid w:val="0043481B"/>
    <w:rsid w:val="00436A37"/>
    <w:rsid w:val="00436C35"/>
    <w:rsid w:val="004378A0"/>
    <w:rsid w:val="004437DE"/>
    <w:rsid w:val="00453CF7"/>
    <w:rsid w:val="00454B42"/>
    <w:rsid w:val="00454EA0"/>
    <w:rsid w:val="00461FA4"/>
    <w:rsid w:val="00471267"/>
    <w:rsid w:val="00475354"/>
    <w:rsid w:val="00475EB0"/>
    <w:rsid w:val="004831B9"/>
    <w:rsid w:val="00487016"/>
    <w:rsid w:val="00497D8E"/>
    <w:rsid w:val="004A2171"/>
    <w:rsid w:val="004A3187"/>
    <w:rsid w:val="004A4BAC"/>
    <w:rsid w:val="004B2626"/>
    <w:rsid w:val="004B68ED"/>
    <w:rsid w:val="004B70F3"/>
    <w:rsid w:val="004C0EB2"/>
    <w:rsid w:val="004C11CD"/>
    <w:rsid w:val="004C2C5B"/>
    <w:rsid w:val="004C482F"/>
    <w:rsid w:val="004C58A3"/>
    <w:rsid w:val="004C6E86"/>
    <w:rsid w:val="004C72F7"/>
    <w:rsid w:val="004D1065"/>
    <w:rsid w:val="004D1079"/>
    <w:rsid w:val="004D5BA4"/>
    <w:rsid w:val="004E350C"/>
    <w:rsid w:val="004E4E98"/>
    <w:rsid w:val="004E7785"/>
    <w:rsid w:val="004F1016"/>
    <w:rsid w:val="004F1F9E"/>
    <w:rsid w:val="004F2481"/>
    <w:rsid w:val="004F4C2A"/>
    <w:rsid w:val="00501EA4"/>
    <w:rsid w:val="00513B95"/>
    <w:rsid w:val="00520151"/>
    <w:rsid w:val="00520C4F"/>
    <w:rsid w:val="00527EC5"/>
    <w:rsid w:val="005303B7"/>
    <w:rsid w:val="00535AD7"/>
    <w:rsid w:val="005368E5"/>
    <w:rsid w:val="00537376"/>
    <w:rsid w:val="00542E47"/>
    <w:rsid w:val="00545B8E"/>
    <w:rsid w:val="0054750F"/>
    <w:rsid w:val="005519E2"/>
    <w:rsid w:val="00554986"/>
    <w:rsid w:val="00560265"/>
    <w:rsid w:val="00561251"/>
    <w:rsid w:val="00561678"/>
    <w:rsid w:val="00561F3D"/>
    <w:rsid w:val="0056225B"/>
    <w:rsid w:val="0056395C"/>
    <w:rsid w:val="005670AA"/>
    <w:rsid w:val="0057374C"/>
    <w:rsid w:val="00576D70"/>
    <w:rsid w:val="005818D6"/>
    <w:rsid w:val="005853A2"/>
    <w:rsid w:val="00597580"/>
    <w:rsid w:val="005B1563"/>
    <w:rsid w:val="005B2656"/>
    <w:rsid w:val="005C1347"/>
    <w:rsid w:val="005D09E5"/>
    <w:rsid w:val="005D1FD8"/>
    <w:rsid w:val="005D432E"/>
    <w:rsid w:val="005D4895"/>
    <w:rsid w:val="005D7023"/>
    <w:rsid w:val="005E0763"/>
    <w:rsid w:val="005E29D7"/>
    <w:rsid w:val="005E42D9"/>
    <w:rsid w:val="005E53FB"/>
    <w:rsid w:val="005E639F"/>
    <w:rsid w:val="005E719B"/>
    <w:rsid w:val="005F0429"/>
    <w:rsid w:val="005F2D7D"/>
    <w:rsid w:val="005F5FF9"/>
    <w:rsid w:val="005F70C1"/>
    <w:rsid w:val="005F75A6"/>
    <w:rsid w:val="006007EE"/>
    <w:rsid w:val="00616018"/>
    <w:rsid w:val="00622676"/>
    <w:rsid w:val="00623197"/>
    <w:rsid w:val="006232A0"/>
    <w:rsid w:val="00623EB3"/>
    <w:rsid w:val="00625E80"/>
    <w:rsid w:val="00630770"/>
    <w:rsid w:val="006344DB"/>
    <w:rsid w:val="00634980"/>
    <w:rsid w:val="00644140"/>
    <w:rsid w:val="00645620"/>
    <w:rsid w:val="00653578"/>
    <w:rsid w:val="00655545"/>
    <w:rsid w:val="00664D72"/>
    <w:rsid w:val="0066540D"/>
    <w:rsid w:val="006665C4"/>
    <w:rsid w:val="00667B75"/>
    <w:rsid w:val="00670D8A"/>
    <w:rsid w:val="00672F6F"/>
    <w:rsid w:val="00676E46"/>
    <w:rsid w:val="00682F42"/>
    <w:rsid w:val="006856B5"/>
    <w:rsid w:val="006862D6"/>
    <w:rsid w:val="006904F9"/>
    <w:rsid w:val="006A0A40"/>
    <w:rsid w:val="006A40D1"/>
    <w:rsid w:val="006A44D6"/>
    <w:rsid w:val="006A639F"/>
    <w:rsid w:val="006B1840"/>
    <w:rsid w:val="006B52BA"/>
    <w:rsid w:val="006B63F3"/>
    <w:rsid w:val="006B6FC6"/>
    <w:rsid w:val="006B74A9"/>
    <w:rsid w:val="006C5C70"/>
    <w:rsid w:val="006C5DB2"/>
    <w:rsid w:val="006D1909"/>
    <w:rsid w:val="006D2CF0"/>
    <w:rsid w:val="006D3079"/>
    <w:rsid w:val="006D56AF"/>
    <w:rsid w:val="006D7FAF"/>
    <w:rsid w:val="006E2E7F"/>
    <w:rsid w:val="006E4725"/>
    <w:rsid w:val="006E59B0"/>
    <w:rsid w:val="006E6C54"/>
    <w:rsid w:val="006E773A"/>
    <w:rsid w:val="006F27EE"/>
    <w:rsid w:val="006F3912"/>
    <w:rsid w:val="006F63E6"/>
    <w:rsid w:val="007004E4"/>
    <w:rsid w:val="00706BA9"/>
    <w:rsid w:val="0070775C"/>
    <w:rsid w:val="00710016"/>
    <w:rsid w:val="00712828"/>
    <w:rsid w:val="00716465"/>
    <w:rsid w:val="007215D2"/>
    <w:rsid w:val="007232FA"/>
    <w:rsid w:val="007263F4"/>
    <w:rsid w:val="00727C44"/>
    <w:rsid w:val="0073101D"/>
    <w:rsid w:val="00731E7F"/>
    <w:rsid w:val="00736D87"/>
    <w:rsid w:val="0074204B"/>
    <w:rsid w:val="007432BB"/>
    <w:rsid w:val="00746843"/>
    <w:rsid w:val="00746EF6"/>
    <w:rsid w:val="007504E5"/>
    <w:rsid w:val="00751196"/>
    <w:rsid w:val="00752EE4"/>
    <w:rsid w:val="00754EFB"/>
    <w:rsid w:val="0075674A"/>
    <w:rsid w:val="0075785F"/>
    <w:rsid w:val="00757A11"/>
    <w:rsid w:val="00762E5D"/>
    <w:rsid w:val="0076495F"/>
    <w:rsid w:val="00765C0B"/>
    <w:rsid w:val="007746BF"/>
    <w:rsid w:val="00774E9E"/>
    <w:rsid w:val="007802E7"/>
    <w:rsid w:val="00785B0A"/>
    <w:rsid w:val="00791479"/>
    <w:rsid w:val="00792534"/>
    <w:rsid w:val="007A2630"/>
    <w:rsid w:val="007A42A1"/>
    <w:rsid w:val="007C04E3"/>
    <w:rsid w:val="007C1D46"/>
    <w:rsid w:val="007C459D"/>
    <w:rsid w:val="007D2E40"/>
    <w:rsid w:val="007D7F59"/>
    <w:rsid w:val="007E0E55"/>
    <w:rsid w:val="007F5389"/>
    <w:rsid w:val="00804DFB"/>
    <w:rsid w:val="00812336"/>
    <w:rsid w:val="00814460"/>
    <w:rsid w:val="0082510E"/>
    <w:rsid w:val="008253C3"/>
    <w:rsid w:val="00825F9B"/>
    <w:rsid w:val="00826818"/>
    <w:rsid w:val="008328E1"/>
    <w:rsid w:val="00833EB9"/>
    <w:rsid w:val="00835FEB"/>
    <w:rsid w:val="008411A8"/>
    <w:rsid w:val="00841432"/>
    <w:rsid w:val="008418C7"/>
    <w:rsid w:val="00852184"/>
    <w:rsid w:val="00855730"/>
    <w:rsid w:val="00856A3A"/>
    <w:rsid w:val="00861A00"/>
    <w:rsid w:val="00863363"/>
    <w:rsid w:val="00864897"/>
    <w:rsid w:val="00866F57"/>
    <w:rsid w:val="008703F3"/>
    <w:rsid w:val="00870ACA"/>
    <w:rsid w:val="00870CFF"/>
    <w:rsid w:val="008765D2"/>
    <w:rsid w:val="00876D2C"/>
    <w:rsid w:val="00876EC2"/>
    <w:rsid w:val="00882189"/>
    <w:rsid w:val="008873B2"/>
    <w:rsid w:val="00890627"/>
    <w:rsid w:val="008A4E31"/>
    <w:rsid w:val="008A5FD2"/>
    <w:rsid w:val="008B572E"/>
    <w:rsid w:val="008B60F1"/>
    <w:rsid w:val="008C00D3"/>
    <w:rsid w:val="008C18C4"/>
    <w:rsid w:val="008C6A84"/>
    <w:rsid w:val="008D27C3"/>
    <w:rsid w:val="008D4A12"/>
    <w:rsid w:val="008D512F"/>
    <w:rsid w:val="008D570C"/>
    <w:rsid w:val="008E03F8"/>
    <w:rsid w:val="008E0E9F"/>
    <w:rsid w:val="008E7BAE"/>
    <w:rsid w:val="008F083B"/>
    <w:rsid w:val="008F5AF7"/>
    <w:rsid w:val="008F6141"/>
    <w:rsid w:val="008F6393"/>
    <w:rsid w:val="008F71F4"/>
    <w:rsid w:val="00901E35"/>
    <w:rsid w:val="009027E6"/>
    <w:rsid w:val="00902F89"/>
    <w:rsid w:val="0090447E"/>
    <w:rsid w:val="0090715A"/>
    <w:rsid w:val="00914296"/>
    <w:rsid w:val="00916A49"/>
    <w:rsid w:val="0092077E"/>
    <w:rsid w:val="00920EC6"/>
    <w:rsid w:val="00923AA1"/>
    <w:rsid w:val="00923F14"/>
    <w:rsid w:val="009265DC"/>
    <w:rsid w:val="00926A5C"/>
    <w:rsid w:val="00931C8D"/>
    <w:rsid w:val="00943F12"/>
    <w:rsid w:val="00945A45"/>
    <w:rsid w:val="009521CC"/>
    <w:rsid w:val="00970078"/>
    <w:rsid w:val="00970ECD"/>
    <w:rsid w:val="00974B4F"/>
    <w:rsid w:val="00976019"/>
    <w:rsid w:val="00981F27"/>
    <w:rsid w:val="009864F5"/>
    <w:rsid w:val="0099068A"/>
    <w:rsid w:val="009930ED"/>
    <w:rsid w:val="009967B9"/>
    <w:rsid w:val="0099784A"/>
    <w:rsid w:val="009A3E86"/>
    <w:rsid w:val="009A629F"/>
    <w:rsid w:val="009A7CEB"/>
    <w:rsid w:val="009B1360"/>
    <w:rsid w:val="009B3BAB"/>
    <w:rsid w:val="009C1C13"/>
    <w:rsid w:val="009C1E75"/>
    <w:rsid w:val="009C4A72"/>
    <w:rsid w:val="009D5748"/>
    <w:rsid w:val="009D6EC0"/>
    <w:rsid w:val="009E39BD"/>
    <w:rsid w:val="009E5A32"/>
    <w:rsid w:val="009F1D77"/>
    <w:rsid w:val="009F298D"/>
    <w:rsid w:val="009F405D"/>
    <w:rsid w:val="009F429E"/>
    <w:rsid w:val="009F67DA"/>
    <w:rsid w:val="00A0023C"/>
    <w:rsid w:val="00A043C7"/>
    <w:rsid w:val="00A076DD"/>
    <w:rsid w:val="00A11AB9"/>
    <w:rsid w:val="00A16F5D"/>
    <w:rsid w:val="00A17FCE"/>
    <w:rsid w:val="00A211FD"/>
    <w:rsid w:val="00A24EA7"/>
    <w:rsid w:val="00A253B2"/>
    <w:rsid w:val="00A30162"/>
    <w:rsid w:val="00A35B00"/>
    <w:rsid w:val="00A37E2E"/>
    <w:rsid w:val="00A415DC"/>
    <w:rsid w:val="00A46E8B"/>
    <w:rsid w:val="00A47DC3"/>
    <w:rsid w:val="00A5793F"/>
    <w:rsid w:val="00A61833"/>
    <w:rsid w:val="00A67260"/>
    <w:rsid w:val="00A737F9"/>
    <w:rsid w:val="00A74C75"/>
    <w:rsid w:val="00A755D5"/>
    <w:rsid w:val="00A76B6C"/>
    <w:rsid w:val="00A82CB4"/>
    <w:rsid w:val="00A86FBC"/>
    <w:rsid w:val="00A926E5"/>
    <w:rsid w:val="00A92A51"/>
    <w:rsid w:val="00A9459E"/>
    <w:rsid w:val="00A97E8F"/>
    <w:rsid w:val="00AB0547"/>
    <w:rsid w:val="00AB2F9A"/>
    <w:rsid w:val="00AB4BC5"/>
    <w:rsid w:val="00AC0B08"/>
    <w:rsid w:val="00AC13B2"/>
    <w:rsid w:val="00AC147C"/>
    <w:rsid w:val="00AC68FD"/>
    <w:rsid w:val="00AC7178"/>
    <w:rsid w:val="00AC776A"/>
    <w:rsid w:val="00AC7E10"/>
    <w:rsid w:val="00AD6B15"/>
    <w:rsid w:val="00AE0C3D"/>
    <w:rsid w:val="00AE1C38"/>
    <w:rsid w:val="00AE654F"/>
    <w:rsid w:val="00AE798F"/>
    <w:rsid w:val="00AF396D"/>
    <w:rsid w:val="00AF52D4"/>
    <w:rsid w:val="00AF543F"/>
    <w:rsid w:val="00B03F03"/>
    <w:rsid w:val="00B06BBA"/>
    <w:rsid w:val="00B129D8"/>
    <w:rsid w:val="00B13F5C"/>
    <w:rsid w:val="00B15E83"/>
    <w:rsid w:val="00B164DD"/>
    <w:rsid w:val="00B16F65"/>
    <w:rsid w:val="00B21337"/>
    <w:rsid w:val="00B21FD2"/>
    <w:rsid w:val="00B226AA"/>
    <w:rsid w:val="00B2611C"/>
    <w:rsid w:val="00B26AEC"/>
    <w:rsid w:val="00B27695"/>
    <w:rsid w:val="00B3198A"/>
    <w:rsid w:val="00B348A7"/>
    <w:rsid w:val="00B41853"/>
    <w:rsid w:val="00B43725"/>
    <w:rsid w:val="00B47BAB"/>
    <w:rsid w:val="00B47D21"/>
    <w:rsid w:val="00B47FE3"/>
    <w:rsid w:val="00B518A8"/>
    <w:rsid w:val="00B566CC"/>
    <w:rsid w:val="00B57645"/>
    <w:rsid w:val="00B6021F"/>
    <w:rsid w:val="00B66DD3"/>
    <w:rsid w:val="00B67139"/>
    <w:rsid w:val="00B73703"/>
    <w:rsid w:val="00B808DD"/>
    <w:rsid w:val="00B8249E"/>
    <w:rsid w:val="00B8411B"/>
    <w:rsid w:val="00B86F95"/>
    <w:rsid w:val="00B91BA6"/>
    <w:rsid w:val="00B923BF"/>
    <w:rsid w:val="00B92602"/>
    <w:rsid w:val="00B94AC5"/>
    <w:rsid w:val="00B96DB3"/>
    <w:rsid w:val="00BA2819"/>
    <w:rsid w:val="00BB480B"/>
    <w:rsid w:val="00BB6C1C"/>
    <w:rsid w:val="00BC02E0"/>
    <w:rsid w:val="00BC4FBE"/>
    <w:rsid w:val="00BC5C28"/>
    <w:rsid w:val="00BC6DDD"/>
    <w:rsid w:val="00BC77FC"/>
    <w:rsid w:val="00BD324D"/>
    <w:rsid w:val="00BE3388"/>
    <w:rsid w:val="00BE398D"/>
    <w:rsid w:val="00C043B7"/>
    <w:rsid w:val="00C05695"/>
    <w:rsid w:val="00C16013"/>
    <w:rsid w:val="00C21581"/>
    <w:rsid w:val="00C231F5"/>
    <w:rsid w:val="00C26ACB"/>
    <w:rsid w:val="00C346D0"/>
    <w:rsid w:val="00C354A7"/>
    <w:rsid w:val="00C359F0"/>
    <w:rsid w:val="00C36B69"/>
    <w:rsid w:val="00C413D2"/>
    <w:rsid w:val="00C41A76"/>
    <w:rsid w:val="00C42C12"/>
    <w:rsid w:val="00C42E4E"/>
    <w:rsid w:val="00C43F0B"/>
    <w:rsid w:val="00C47B26"/>
    <w:rsid w:val="00C53257"/>
    <w:rsid w:val="00C54D1E"/>
    <w:rsid w:val="00C572F9"/>
    <w:rsid w:val="00C5731D"/>
    <w:rsid w:val="00C62487"/>
    <w:rsid w:val="00C62756"/>
    <w:rsid w:val="00C6314D"/>
    <w:rsid w:val="00C64C0E"/>
    <w:rsid w:val="00C7066C"/>
    <w:rsid w:val="00C7215C"/>
    <w:rsid w:val="00C7414C"/>
    <w:rsid w:val="00C7465F"/>
    <w:rsid w:val="00C74C8F"/>
    <w:rsid w:val="00C74F30"/>
    <w:rsid w:val="00C76390"/>
    <w:rsid w:val="00C77DAC"/>
    <w:rsid w:val="00C8069C"/>
    <w:rsid w:val="00C806B4"/>
    <w:rsid w:val="00C81CF5"/>
    <w:rsid w:val="00C84592"/>
    <w:rsid w:val="00C862C5"/>
    <w:rsid w:val="00C922FF"/>
    <w:rsid w:val="00C93FA9"/>
    <w:rsid w:val="00C9656C"/>
    <w:rsid w:val="00CA083B"/>
    <w:rsid w:val="00CA1D48"/>
    <w:rsid w:val="00CA2A16"/>
    <w:rsid w:val="00CB5372"/>
    <w:rsid w:val="00CB56EC"/>
    <w:rsid w:val="00CB69FA"/>
    <w:rsid w:val="00CB75A5"/>
    <w:rsid w:val="00CC0D7F"/>
    <w:rsid w:val="00CC3457"/>
    <w:rsid w:val="00CC4F47"/>
    <w:rsid w:val="00CC643F"/>
    <w:rsid w:val="00CD19BC"/>
    <w:rsid w:val="00CD1D80"/>
    <w:rsid w:val="00CD291D"/>
    <w:rsid w:val="00CD520D"/>
    <w:rsid w:val="00CE28B2"/>
    <w:rsid w:val="00CE3BF8"/>
    <w:rsid w:val="00CE4477"/>
    <w:rsid w:val="00CE56B8"/>
    <w:rsid w:val="00CF1665"/>
    <w:rsid w:val="00CF23BE"/>
    <w:rsid w:val="00CF43E1"/>
    <w:rsid w:val="00CF6283"/>
    <w:rsid w:val="00D00C4C"/>
    <w:rsid w:val="00D01023"/>
    <w:rsid w:val="00D12114"/>
    <w:rsid w:val="00D15733"/>
    <w:rsid w:val="00D311BA"/>
    <w:rsid w:val="00D314C3"/>
    <w:rsid w:val="00D36544"/>
    <w:rsid w:val="00D3673C"/>
    <w:rsid w:val="00D36964"/>
    <w:rsid w:val="00D4136E"/>
    <w:rsid w:val="00D457B3"/>
    <w:rsid w:val="00D466CA"/>
    <w:rsid w:val="00D46A87"/>
    <w:rsid w:val="00D54105"/>
    <w:rsid w:val="00D56E81"/>
    <w:rsid w:val="00D57A42"/>
    <w:rsid w:val="00D57DDF"/>
    <w:rsid w:val="00D64AAA"/>
    <w:rsid w:val="00D64B9F"/>
    <w:rsid w:val="00D7220D"/>
    <w:rsid w:val="00D72E64"/>
    <w:rsid w:val="00D80DA8"/>
    <w:rsid w:val="00D81851"/>
    <w:rsid w:val="00D81BC7"/>
    <w:rsid w:val="00D83EFD"/>
    <w:rsid w:val="00D848CA"/>
    <w:rsid w:val="00D8491F"/>
    <w:rsid w:val="00D905AC"/>
    <w:rsid w:val="00D96DCE"/>
    <w:rsid w:val="00DA4BF0"/>
    <w:rsid w:val="00DA55CA"/>
    <w:rsid w:val="00DA7D53"/>
    <w:rsid w:val="00DB06EA"/>
    <w:rsid w:val="00DB1120"/>
    <w:rsid w:val="00DB3F20"/>
    <w:rsid w:val="00DB5F5E"/>
    <w:rsid w:val="00DC50AC"/>
    <w:rsid w:val="00DD073F"/>
    <w:rsid w:val="00DD0E85"/>
    <w:rsid w:val="00DD5319"/>
    <w:rsid w:val="00DE38E4"/>
    <w:rsid w:val="00DE4CFC"/>
    <w:rsid w:val="00DE58E8"/>
    <w:rsid w:val="00DF0F21"/>
    <w:rsid w:val="00DF10C7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2046"/>
    <w:rsid w:val="00E3308D"/>
    <w:rsid w:val="00E371E0"/>
    <w:rsid w:val="00E41FB1"/>
    <w:rsid w:val="00E53077"/>
    <w:rsid w:val="00E54CB5"/>
    <w:rsid w:val="00E55604"/>
    <w:rsid w:val="00E5737E"/>
    <w:rsid w:val="00E60FA0"/>
    <w:rsid w:val="00E73D0B"/>
    <w:rsid w:val="00E742DD"/>
    <w:rsid w:val="00E7544A"/>
    <w:rsid w:val="00E83074"/>
    <w:rsid w:val="00E8333D"/>
    <w:rsid w:val="00E87B87"/>
    <w:rsid w:val="00E92618"/>
    <w:rsid w:val="00EA08CC"/>
    <w:rsid w:val="00EA0B5E"/>
    <w:rsid w:val="00EA634A"/>
    <w:rsid w:val="00EB7E3A"/>
    <w:rsid w:val="00ED2292"/>
    <w:rsid w:val="00ED373D"/>
    <w:rsid w:val="00ED6165"/>
    <w:rsid w:val="00EE0400"/>
    <w:rsid w:val="00EE088B"/>
    <w:rsid w:val="00EE1D62"/>
    <w:rsid w:val="00EE1F70"/>
    <w:rsid w:val="00EE20C7"/>
    <w:rsid w:val="00EE4AFD"/>
    <w:rsid w:val="00EF7CC6"/>
    <w:rsid w:val="00F006EF"/>
    <w:rsid w:val="00F01827"/>
    <w:rsid w:val="00F03B27"/>
    <w:rsid w:val="00F11CD7"/>
    <w:rsid w:val="00F1655D"/>
    <w:rsid w:val="00F16762"/>
    <w:rsid w:val="00F20903"/>
    <w:rsid w:val="00F254C6"/>
    <w:rsid w:val="00F3105D"/>
    <w:rsid w:val="00F310C2"/>
    <w:rsid w:val="00F33A28"/>
    <w:rsid w:val="00F34781"/>
    <w:rsid w:val="00F4156F"/>
    <w:rsid w:val="00F43551"/>
    <w:rsid w:val="00F508C0"/>
    <w:rsid w:val="00F57312"/>
    <w:rsid w:val="00F57625"/>
    <w:rsid w:val="00F62B7D"/>
    <w:rsid w:val="00F64D9C"/>
    <w:rsid w:val="00F717C3"/>
    <w:rsid w:val="00F75073"/>
    <w:rsid w:val="00F762CB"/>
    <w:rsid w:val="00F83D86"/>
    <w:rsid w:val="00F933E4"/>
    <w:rsid w:val="00F9791F"/>
    <w:rsid w:val="00F97A48"/>
    <w:rsid w:val="00FA15A8"/>
    <w:rsid w:val="00FA193F"/>
    <w:rsid w:val="00FA1CFC"/>
    <w:rsid w:val="00FA2536"/>
    <w:rsid w:val="00FA74E7"/>
    <w:rsid w:val="00FB1B9D"/>
    <w:rsid w:val="00FB1BA4"/>
    <w:rsid w:val="00FB3820"/>
    <w:rsid w:val="00FB3DD2"/>
    <w:rsid w:val="00FB404A"/>
    <w:rsid w:val="00FB6A42"/>
    <w:rsid w:val="00FB6F65"/>
    <w:rsid w:val="00FC096D"/>
    <w:rsid w:val="00FC47C6"/>
    <w:rsid w:val="00FC4C14"/>
    <w:rsid w:val="00FC59E7"/>
    <w:rsid w:val="00FC7DFB"/>
    <w:rsid w:val="00FD247D"/>
    <w:rsid w:val="00FD3F90"/>
    <w:rsid w:val="00FD437C"/>
    <w:rsid w:val="00FE1C5A"/>
    <w:rsid w:val="00FE1FB6"/>
    <w:rsid w:val="00FE5C41"/>
    <w:rsid w:val="00FF6050"/>
    <w:rsid w:val="00FF6430"/>
    <w:rsid w:val="00FF6940"/>
    <w:rsid w:val="00F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B6E8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F405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43F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5039</TotalTime>
  <Pages>1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4077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</dc:creator>
  <cp:keywords/>
  <cp:lastModifiedBy>Matias Saenz</cp:lastModifiedBy>
  <cp:revision>9</cp:revision>
  <cp:lastPrinted>2025-07-09T00:01:00Z</cp:lastPrinted>
  <dcterms:created xsi:type="dcterms:W3CDTF">2025-09-05T17:10:00Z</dcterms:created>
  <dcterms:modified xsi:type="dcterms:W3CDTF">2025-09-05T17:33:00Z</dcterms:modified>
</cp:coreProperties>
</file>